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433" w:rsidRPr="00D83B8F" w:rsidRDefault="00AA3581">
      <w:pPr>
        <w:spacing w:before="40"/>
        <w:ind w:left="1948"/>
        <w:rPr>
          <w:rFonts w:ascii="Calibri" w:eastAsia="Calibri" w:hAnsi="Calibri" w:cs="Calibri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color w:val="0000FF"/>
          <w:sz w:val="28"/>
          <w:szCs w:val="28"/>
        </w:rPr>
        <w:t xml:space="preserve">              </w:t>
      </w:r>
      <w:r w:rsidR="00A148CF" w:rsidRPr="00D83B8F">
        <w:rPr>
          <w:rFonts w:ascii="Calibri" w:eastAsia="Calibri" w:hAnsi="Calibri" w:cs="Calibri"/>
          <w:b/>
          <w:color w:val="0000FF"/>
          <w:sz w:val="32"/>
          <w:szCs w:val="32"/>
          <w:u w:val="single"/>
        </w:rPr>
        <w:t>A</w:t>
      </w:r>
      <w:r w:rsidR="00A148CF" w:rsidRPr="00D83B8F">
        <w:rPr>
          <w:rFonts w:ascii="Calibri" w:eastAsia="Calibri" w:hAnsi="Calibri" w:cs="Calibri"/>
          <w:b/>
          <w:color w:val="0000FF"/>
          <w:spacing w:val="-1"/>
          <w:sz w:val="32"/>
          <w:szCs w:val="32"/>
          <w:u w:val="single"/>
        </w:rPr>
        <w:t>SS</w:t>
      </w:r>
      <w:r w:rsidR="00A148CF" w:rsidRPr="00D83B8F">
        <w:rPr>
          <w:rFonts w:ascii="Calibri" w:eastAsia="Calibri" w:hAnsi="Calibri" w:cs="Calibri"/>
          <w:b/>
          <w:color w:val="0000FF"/>
          <w:sz w:val="32"/>
          <w:szCs w:val="32"/>
          <w:u w:val="single"/>
        </w:rPr>
        <w:t>I</w:t>
      </w:r>
      <w:r w:rsidR="00A148CF" w:rsidRPr="00D83B8F">
        <w:rPr>
          <w:rFonts w:ascii="Calibri" w:eastAsia="Calibri" w:hAnsi="Calibri" w:cs="Calibri"/>
          <w:b/>
          <w:color w:val="0000FF"/>
          <w:spacing w:val="1"/>
          <w:sz w:val="32"/>
          <w:szCs w:val="32"/>
          <w:u w:val="single"/>
        </w:rPr>
        <w:t>G</w:t>
      </w:r>
      <w:r w:rsidR="00A148CF" w:rsidRPr="00D83B8F">
        <w:rPr>
          <w:rFonts w:ascii="Calibri" w:eastAsia="Calibri" w:hAnsi="Calibri" w:cs="Calibri"/>
          <w:b/>
          <w:color w:val="0000FF"/>
          <w:sz w:val="32"/>
          <w:szCs w:val="32"/>
          <w:u w:val="single"/>
        </w:rPr>
        <w:t>N</w:t>
      </w:r>
      <w:r w:rsidR="00A148CF" w:rsidRPr="00D83B8F">
        <w:rPr>
          <w:rFonts w:ascii="Calibri" w:eastAsia="Calibri" w:hAnsi="Calibri" w:cs="Calibri"/>
          <w:b/>
          <w:color w:val="0000FF"/>
          <w:spacing w:val="-1"/>
          <w:sz w:val="32"/>
          <w:szCs w:val="32"/>
          <w:u w:val="single"/>
        </w:rPr>
        <w:t>M</w:t>
      </w:r>
      <w:r w:rsidR="00A148CF" w:rsidRPr="00D83B8F">
        <w:rPr>
          <w:rFonts w:ascii="Calibri" w:eastAsia="Calibri" w:hAnsi="Calibri" w:cs="Calibri"/>
          <w:b/>
          <w:color w:val="0000FF"/>
          <w:sz w:val="32"/>
          <w:szCs w:val="32"/>
          <w:u w:val="single"/>
        </w:rPr>
        <w:t>E</w:t>
      </w:r>
      <w:r w:rsidR="00A148CF" w:rsidRPr="00D83B8F">
        <w:rPr>
          <w:rFonts w:ascii="Calibri" w:eastAsia="Calibri" w:hAnsi="Calibri" w:cs="Calibri"/>
          <w:b/>
          <w:color w:val="0000FF"/>
          <w:spacing w:val="-3"/>
          <w:sz w:val="32"/>
          <w:szCs w:val="32"/>
          <w:u w:val="single"/>
        </w:rPr>
        <w:t>N</w:t>
      </w:r>
      <w:r w:rsidR="00A148CF" w:rsidRPr="00D83B8F">
        <w:rPr>
          <w:rFonts w:ascii="Calibri" w:eastAsia="Calibri" w:hAnsi="Calibri" w:cs="Calibri"/>
          <w:b/>
          <w:color w:val="0000FF"/>
          <w:sz w:val="32"/>
          <w:szCs w:val="32"/>
          <w:u w:val="single"/>
        </w:rPr>
        <w:t>T</w:t>
      </w:r>
      <w:r w:rsidR="00A148CF" w:rsidRPr="00D83B8F">
        <w:rPr>
          <w:rFonts w:ascii="Calibri" w:eastAsia="Calibri" w:hAnsi="Calibri" w:cs="Calibri"/>
          <w:b/>
          <w:color w:val="0000FF"/>
          <w:spacing w:val="-1"/>
          <w:sz w:val="32"/>
          <w:szCs w:val="32"/>
          <w:u w:val="single"/>
        </w:rPr>
        <w:t xml:space="preserve"> </w:t>
      </w:r>
      <w:r w:rsidR="00A148CF" w:rsidRPr="00D83B8F">
        <w:rPr>
          <w:rFonts w:ascii="Calibri" w:eastAsia="Calibri" w:hAnsi="Calibri" w:cs="Calibri"/>
          <w:b/>
          <w:color w:val="0000FF"/>
          <w:sz w:val="32"/>
          <w:szCs w:val="32"/>
          <w:u w:val="single"/>
        </w:rPr>
        <w:t xml:space="preserve">OF </w:t>
      </w:r>
      <w:r w:rsidR="00A148CF" w:rsidRPr="00D83B8F">
        <w:rPr>
          <w:rFonts w:ascii="Calibri" w:eastAsia="Calibri" w:hAnsi="Calibri" w:cs="Calibri"/>
          <w:b/>
          <w:color w:val="0000FF"/>
          <w:spacing w:val="-1"/>
          <w:sz w:val="32"/>
          <w:szCs w:val="32"/>
          <w:u w:val="single"/>
        </w:rPr>
        <w:t>P</w:t>
      </w:r>
      <w:r w:rsidR="00A148CF" w:rsidRPr="00D83B8F">
        <w:rPr>
          <w:rFonts w:ascii="Calibri" w:eastAsia="Calibri" w:hAnsi="Calibri" w:cs="Calibri"/>
          <w:b/>
          <w:color w:val="0000FF"/>
          <w:sz w:val="32"/>
          <w:szCs w:val="32"/>
          <w:u w:val="single"/>
        </w:rPr>
        <w:t>A</w:t>
      </w:r>
      <w:r w:rsidR="00A148CF" w:rsidRPr="00D83B8F">
        <w:rPr>
          <w:rFonts w:ascii="Calibri" w:eastAsia="Calibri" w:hAnsi="Calibri" w:cs="Calibri"/>
          <w:b/>
          <w:color w:val="0000FF"/>
          <w:spacing w:val="-1"/>
          <w:sz w:val="32"/>
          <w:szCs w:val="32"/>
          <w:u w:val="single"/>
        </w:rPr>
        <w:t>SS</w:t>
      </w:r>
      <w:r w:rsidR="00A148CF" w:rsidRPr="00D83B8F">
        <w:rPr>
          <w:rFonts w:ascii="Calibri" w:eastAsia="Calibri" w:hAnsi="Calibri" w:cs="Calibri"/>
          <w:b/>
          <w:color w:val="0000FF"/>
          <w:sz w:val="32"/>
          <w:szCs w:val="32"/>
          <w:u w:val="single"/>
        </w:rPr>
        <w:t>IVE</w:t>
      </w:r>
      <w:r w:rsidR="00A148CF" w:rsidRPr="00D83B8F">
        <w:rPr>
          <w:rFonts w:ascii="Calibri" w:eastAsia="Calibri" w:hAnsi="Calibri" w:cs="Calibri"/>
          <w:b/>
          <w:color w:val="0000FF"/>
          <w:spacing w:val="-1"/>
          <w:sz w:val="32"/>
          <w:szCs w:val="32"/>
          <w:u w:val="single"/>
        </w:rPr>
        <w:t xml:space="preserve"> </w:t>
      </w:r>
      <w:r w:rsidR="00A148CF" w:rsidRPr="00D83B8F">
        <w:rPr>
          <w:rFonts w:ascii="Calibri" w:eastAsia="Calibri" w:hAnsi="Calibri" w:cs="Calibri"/>
          <w:b/>
          <w:color w:val="0000FF"/>
          <w:sz w:val="32"/>
          <w:szCs w:val="32"/>
          <w:u w:val="single"/>
        </w:rPr>
        <w:t>VOICE</w:t>
      </w:r>
    </w:p>
    <w:p w:rsidR="00E74433" w:rsidRDefault="00D83B8F" w:rsidP="00D83B8F">
      <w:pPr>
        <w:tabs>
          <w:tab w:val="left" w:pos="6300"/>
        </w:tabs>
        <w:spacing w:before="11" w:line="240" w:lineRule="exact"/>
        <w:rPr>
          <w:sz w:val="24"/>
          <w:szCs w:val="24"/>
        </w:rPr>
      </w:pPr>
      <w:r>
        <w:rPr>
          <w:sz w:val="24"/>
          <w:szCs w:val="24"/>
        </w:rPr>
        <w:tab/>
      </w:r>
    </w:p>
    <w:p w:rsidR="00E74433" w:rsidRDefault="00A148CF">
      <w:pPr>
        <w:spacing w:line="320" w:lineRule="exact"/>
        <w:ind w:left="1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pacing w:val="-1"/>
          <w:sz w:val="28"/>
          <w:szCs w:val="28"/>
        </w:rPr>
        <w:t>1</w:t>
      </w:r>
      <w:r>
        <w:rPr>
          <w:rFonts w:ascii="Calibri" w:eastAsia="Calibri" w:hAnsi="Calibri" w:cs="Calibri"/>
          <w:spacing w:val="1"/>
          <w:sz w:val="28"/>
          <w:szCs w:val="28"/>
        </w:rPr>
        <w:t>.</w:t>
      </w:r>
      <w:r>
        <w:rPr>
          <w:rFonts w:ascii="Calibri" w:eastAsia="Calibri" w:hAnsi="Calibri" w:cs="Calibri"/>
          <w:spacing w:val="-1"/>
          <w:sz w:val="28"/>
          <w:szCs w:val="28"/>
        </w:rPr>
        <w:t>R</w:t>
      </w:r>
      <w:r>
        <w:rPr>
          <w:rFonts w:ascii="Calibri" w:eastAsia="Calibri" w:hAnsi="Calibri" w:cs="Calibri"/>
          <w:sz w:val="28"/>
          <w:szCs w:val="28"/>
        </w:rPr>
        <w:t>am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1"/>
          <w:sz w:val="28"/>
          <w:szCs w:val="28"/>
        </w:rPr>
        <w:t>wr</w:t>
      </w:r>
      <w:r>
        <w:rPr>
          <w:rFonts w:ascii="Calibri" w:eastAsia="Calibri" w:hAnsi="Calibri" w:cs="Calibri"/>
          <w:spacing w:val="-2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>tes a</w:t>
      </w:r>
      <w:r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lette</w:t>
      </w:r>
      <w:r>
        <w:rPr>
          <w:rFonts w:ascii="Calibri" w:eastAsia="Calibri" w:hAnsi="Calibri" w:cs="Calibri"/>
          <w:spacing w:val="1"/>
          <w:sz w:val="28"/>
          <w:szCs w:val="28"/>
        </w:rPr>
        <w:t>r</w:t>
      </w:r>
      <w:r>
        <w:rPr>
          <w:rFonts w:ascii="Calibri" w:eastAsia="Calibri" w:hAnsi="Calibri" w:cs="Calibri"/>
          <w:sz w:val="28"/>
          <w:szCs w:val="28"/>
        </w:rPr>
        <w:t>.</w:t>
      </w:r>
    </w:p>
    <w:p w:rsidR="00E74433" w:rsidRDefault="00E74433">
      <w:pPr>
        <w:spacing w:before="12" w:line="240" w:lineRule="exact"/>
        <w:rPr>
          <w:sz w:val="24"/>
          <w:szCs w:val="24"/>
        </w:rPr>
      </w:pPr>
    </w:p>
    <w:p w:rsidR="00E74433" w:rsidRDefault="002A1750">
      <w:pPr>
        <w:spacing w:before="4"/>
        <w:ind w:left="1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w w:val="216"/>
          <w:sz w:val="28"/>
          <w:szCs w:val="28"/>
          <w:u w:val="single" w:color="000000"/>
        </w:rPr>
        <w:t xml:space="preserve">                   </w:t>
      </w:r>
      <w:r w:rsidR="00A148CF">
        <w:rPr>
          <w:rFonts w:ascii="Calibri" w:eastAsia="Calibri" w:hAnsi="Calibri" w:cs="Calibri"/>
          <w:w w:val="216"/>
          <w:sz w:val="28"/>
          <w:szCs w:val="28"/>
          <w:u w:val="single" w:color="000000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  <w:u w:val="single" w:color="000000"/>
        </w:rPr>
        <w:t xml:space="preserve">                                                                                       </w:t>
      </w:r>
      <w:r w:rsidR="00A148CF">
        <w:rPr>
          <w:rFonts w:ascii="Calibri" w:eastAsia="Calibri" w:hAnsi="Calibri" w:cs="Calibri"/>
          <w:spacing w:val="11"/>
          <w:sz w:val="28"/>
          <w:szCs w:val="28"/>
          <w:u w:val="single" w:color="000000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.</w:t>
      </w:r>
    </w:p>
    <w:p w:rsidR="00E74433" w:rsidRDefault="00E74433">
      <w:pPr>
        <w:spacing w:before="11" w:line="240" w:lineRule="exact"/>
        <w:rPr>
          <w:sz w:val="24"/>
          <w:szCs w:val="24"/>
        </w:rPr>
      </w:pPr>
    </w:p>
    <w:p w:rsidR="00E74433" w:rsidRDefault="00A148CF">
      <w:pPr>
        <w:ind w:left="1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pacing w:val="-1"/>
          <w:sz w:val="28"/>
          <w:szCs w:val="28"/>
        </w:rPr>
        <w:t>2</w:t>
      </w:r>
      <w:r>
        <w:rPr>
          <w:rFonts w:ascii="Calibri" w:eastAsia="Calibri" w:hAnsi="Calibri" w:cs="Calibri"/>
          <w:sz w:val="28"/>
          <w:szCs w:val="28"/>
        </w:rPr>
        <w:t>. We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1"/>
          <w:sz w:val="28"/>
          <w:szCs w:val="28"/>
        </w:rPr>
        <w:t>s</w:t>
      </w:r>
      <w:r>
        <w:rPr>
          <w:rFonts w:ascii="Calibri" w:eastAsia="Calibri" w:hAnsi="Calibri" w:cs="Calibri"/>
          <w:spacing w:val="-1"/>
          <w:sz w:val="28"/>
          <w:szCs w:val="28"/>
        </w:rPr>
        <w:t>h</w:t>
      </w:r>
      <w:r>
        <w:rPr>
          <w:rFonts w:ascii="Calibri" w:eastAsia="Calibri" w:hAnsi="Calibri" w:cs="Calibri"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spacing w:val="-1"/>
          <w:sz w:val="28"/>
          <w:szCs w:val="28"/>
        </w:rPr>
        <w:t>u</w:t>
      </w:r>
      <w:r>
        <w:rPr>
          <w:rFonts w:ascii="Calibri" w:eastAsia="Calibri" w:hAnsi="Calibri" w:cs="Calibri"/>
          <w:sz w:val="28"/>
          <w:szCs w:val="28"/>
        </w:rPr>
        <w:t>ld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g</w:t>
      </w:r>
      <w:r>
        <w:rPr>
          <w:rFonts w:ascii="Calibri" w:eastAsia="Calibri" w:hAnsi="Calibri" w:cs="Calibri"/>
          <w:spacing w:val="1"/>
          <w:sz w:val="28"/>
          <w:szCs w:val="28"/>
        </w:rPr>
        <w:t>ro</w:t>
      </w:r>
      <w:r>
        <w:rPr>
          <w:rFonts w:ascii="Calibri" w:eastAsia="Calibri" w:hAnsi="Calibri" w:cs="Calibri"/>
          <w:sz w:val="28"/>
          <w:szCs w:val="28"/>
        </w:rPr>
        <w:t>w</w:t>
      </w:r>
      <w:r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1"/>
          <w:sz w:val="28"/>
          <w:szCs w:val="28"/>
        </w:rPr>
        <w:t>m</w:t>
      </w:r>
      <w:r>
        <w:rPr>
          <w:rFonts w:ascii="Calibri" w:eastAsia="Calibri" w:hAnsi="Calibri" w:cs="Calibri"/>
          <w:spacing w:val="1"/>
          <w:sz w:val="28"/>
          <w:szCs w:val="28"/>
        </w:rPr>
        <w:t>or</w:t>
      </w:r>
      <w:r>
        <w:rPr>
          <w:rFonts w:ascii="Calibri" w:eastAsia="Calibri" w:hAnsi="Calibri" w:cs="Calibri"/>
          <w:sz w:val="28"/>
          <w:szCs w:val="28"/>
        </w:rPr>
        <w:t>e</w:t>
      </w:r>
      <w:r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t</w:t>
      </w:r>
      <w:r>
        <w:rPr>
          <w:rFonts w:ascii="Calibri" w:eastAsia="Calibri" w:hAnsi="Calibri" w:cs="Calibri"/>
          <w:spacing w:val="1"/>
          <w:sz w:val="28"/>
          <w:szCs w:val="28"/>
        </w:rPr>
        <w:t>r</w:t>
      </w:r>
      <w:r>
        <w:rPr>
          <w:rFonts w:ascii="Calibri" w:eastAsia="Calibri" w:hAnsi="Calibri" w:cs="Calibri"/>
          <w:sz w:val="28"/>
          <w:szCs w:val="28"/>
        </w:rPr>
        <w:t>ee</w:t>
      </w:r>
      <w:r>
        <w:rPr>
          <w:rFonts w:ascii="Calibri" w:eastAsia="Calibri" w:hAnsi="Calibri" w:cs="Calibri"/>
          <w:spacing w:val="1"/>
          <w:sz w:val="28"/>
          <w:szCs w:val="28"/>
        </w:rPr>
        <w:t>s</w:t>
      </w:r>
      <w:r>
        <w:rPr>
          <w:rFonts w:ascii="Calibri" w:eastAsia="Calibri" w:hAnsi="Calibri" w:cs="Calibri"/>
          <w:sz w:val="28"/>
          <w:szCs w:val="28"/>
        </w:rPr>
        <w:t>.</w:t>
      </w:r>
    </w:p>
    <w:p w:rsidR="00E74433" w:rsidRDefault="00E74433">
      <w:pPr>
        <w:spacing w:before="11" w:line="240" w:lineRule="exact"/>
        <w:rPr>
          <w:sz w:val="24"/>
          <w:szCs w:val="24"/>
        </w:rPr>
      </w:pPr>
    </w:p>
    <w:p w:rsidR="00E74433" w:rsidRDefault="002A1750">
      <w:pPr>
        <w:ind w:left="1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---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-</w:t>
      </w:r>
      <w:r w:rsidR="00A148CF">
        <w:rPr>
          <w:rFonts w:ascii="Calibri" w:eastAsia="Calibri" w:hAnsi="Calibri" w:cs="Calibri"/>
          <w:sz w:val="28"/>
          <w:szCs w:val="28"/>
        </w:rPr>
        <w:t>---</w:t>
      </w:r>
    </w:p>
    <w:p w:rsidR="00E74433" w:rsidRDefault="00E74433">
      <w:pPr>
        <w:spacing w:before="11" w:line="240" w:lineRule="exact"/>
        <w:rPr>
          <w:sz w:val="24"/>
          <w:szCs w:val="24"/>
        </w:rPr>
      </w:pPr>
    </w:p>
    <w:p w:rsidR="00E74433" w:rsidRDefault="00B263FD">
      <w:pPr>
        <w:spacing w:line="320" w:lineRule="exact"/>
        <w:ind w:left="100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120" style="position:absolute;left:0;text-align:left;margin-left:1in;margin-top:45pt;width:299.75pt;height:0;z-index:-251682816;mso-position-horizontal-relative:page" coordorigin="1440,900" coordsize="5995,0">
            <v:shape id="_x0000_s1121" style="position:absolute;left:1440;top:900;width:5995;height:0" coordorigin="1440,900" coordsize="5995,0" path="m1440,900r5995,e" filled="f" strokeweight=".32186mm">
              <v:path arrowok="t"/>
            </v:shape>
            <w10:wrap anchorx="page"/>
          </v:group>
        </w:pic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3</w:t>
      </w:r>
      <w:r w:rsidR="00A148CF">
        <w:rPr>
          <w:rFonts w:ascii="Calibri" w:eastAsia="Calibri" w:hAnsi="Calibri" w:cs="Calibri"/>
          <w:sz w:val="28"/>
          <w:szCs w:val="28"/>
        </w:rPr>
        <w:t xml:space="preserve">.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a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d</w:t>
      </w:r>
      <w:r w:rsidR="00A148CF">
        <w:rPr>
          <w:rFonts w:ascii="Calibri" w:eastAsia="Calibri" w:hAnsi="Calibri" w:cs="Calibri"/>
          <w:sz w:val="28"/>
          <w:szCs w:val="28"/>
        </w:rPr>
        <w:t>id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A148CF">
        <w:rPr>
          <w:rFonts w:ascii="Calibri" w:eastAsia="Calibri" w:hAnsi="Calibri" w:cs="Calibri"/>
          <w:sz w:val="28"/>
          <w:szCs w:val="28"/>
        </w:rPr>
        <w:t>a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tea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fo</w:t>
      </w:r>
      <w:r w:rsidR="00A148CF">
        <w:rPr>
          <w:rFonts w:ascii="Calibri" w:eastAsia="Calibri" w:hAnsi="Calibri" w:cs="Calibri"/>
          <w:sz w:val="28"/>
          <w:szCs w:val="28"/>
        </w:rPr>
        <w:t>r 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g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u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s</w:t>
      </w:r>
      <w:r w:rsidR="00A148CF">
        <w:rPr>
          <w:rFonts w:ascii="Calibri" w:eastAsia="Calibri" w:hAnsi="Calibri" w:cs="Calibri"/>
          <w:sz w:val="28"/>
          <w:szCs w:val="28"/>
        </w:rPr>
        <w:t>t</w:t>
      </w: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before="5" w:line="240" w:lineRule="exact"/>
        <w:rPr>
          <w:sz w:val="24"/>
          <w:szCs w:val="24"/>
        </w:rPr>
      </w:pPr>
    </w:p>
    <w:p w:rsidR="00E74433" w:rsidRDefault="00B263FD">
      <w:pPr>
        <w:spacing w:before="4" w:line="320" w:lineRule="exact"/>
        <w:ind w:left="100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116" style="position:absolute;left:0;text-align:left;margin-left:1in;margin-top:45.2pt;width:362.55pt;height:0;z-index:-251680768;mso-position-horizontal-relative:page" coordorigin="1440,904" coordsize="7251,0">
            <v:shape id="_x0000_s1117" style="position:absolute;left:1440;top:904;width:7251;height:0" coordorigin="1440,904" coordsize="7251,0" path="m1440,904r7251,e" filled="f" strokeweight=".32186mm">
              <v:path arrowok="t"/>
            </v:shape>
            <w10:wrap anchorx="page"/>
          </v:group>
        </w:pict>
      </w:r>
      <w:r w:rsidR="00556D46">
        <w:rPr>
          <w:rFonts w:ascii="Calibri" w:eastAsia="Calibri" w:hAnsi="Calibri" w:cs="Calibri"/>
          <w:spacing w:val="-1"/>
          <w:sz w:val="28"/>
          <w:szCs w:val="28"/>
        </w:rPr>
        <w:t>4</w:t>
      </w:r>
      <w:r w:rsidR="00A148CF">
        <w:rPr>
          <w:rFonts w:ascii="Calibri" w:eastAsia="Calibri" w:hAnsi="Calibri" w:cs="Calibri"/>
          <w:sz w:val="28"/>
          <w:szCs w:val="28"/>
        </w:rPr>
        <w:t>. 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ey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m</w:t>
      </w:r>
      <w:r w:rsidR="00A148CF">
        <w:rPr>
          <w:rFonts w:ascii="Calibri" w:eastAsia="Calibri" w:hAnsi="Calibri" w:cs="Calibri"/>
          <w:sz w:val="28"/>
          <w:szCs w:val="28"/>
        </w:rPr>
        <w:t>ay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b</w:t>
      </w:r>
      <w:r w:rsidR="00A148CF">
        <w:rPr>
          <w:rFonts w:ascii="Calibri" w:eastAsia="Calibri" w:hAnsi="Calibri" w:cs="Calibri"/>
          <w:sz w:val="28"/>
          <w:szCs w:val="28"/>
        </w:rPr>
        <w:t>an 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f</w:t>
      </w:r>
      <w:r w:rsidR="00A148CF">
        <w:rPr>
          <w:rFonts w:ascii="Calibri" w:eastAsia="Calibri" w:hAnsi="Calibri" w:cs="Calibri"/>
          <w:sz w:val="28"/>
          <w:szCs w:val="28"/>
        </w:rPr>
        <w:t>li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m</w:t>
      </w:r>
      <w:r w:rsidR="00A148CF">
        <w:rPr>
          <w:rFonts w:ascii="Calibri" w:eastAsia="Calibri" w:hAnsi="Calibri" w:cs="Calibri"/>
          <w:sz w:val="28"/>
          <w:szCs w:val="28"/>
        </w:rPr>
        <w:t>.</w:t>
      </w: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before="5" w:line="240" w:lineRule="exact"/>
        <w:rPr>
          <w:sz w:val="24"/>
          <w:szCs w:val="24"/>
        </w:rPr>
      </w:pPr>
    </w:p>
    <w:p w:rsidR="00E74433" w:rsidRDefault="00B263FD">
      <w:pPr>
        <w:spacing w:before="4" w:line="320" w:lineRule="exact"/>
        <w:ind w:left="100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114" style="position:absolute;left:0;text-align:left;margin-left:1in;margin-top:45.2pt;width:306.75pt;height:0;z-index:-251679744;mso-position-horizontal-relative:page" coordorigin="1440,904" coordsize="6135,0">
            <v:shape id="_x0000_s1115" style="position:absolute;left:1440;top:904;width:6135;height:0" coordorigin="1440,904" coordsize="6135,0" path="m1440,904r6135,e" filled="f" strokeweight=".32186mm">
              <v:path arrowok="t"/>
            </v:shape>
            <w10:wrap anchorx="page"/>
          </v:group>
        </w:pict>
      </w:r>
      <w:r w:rsidR="00E44037">
        <w:rPr>
          <w:rFonts w:ascii="Calibri" w:eastAsia="Calibri" w:hAnsi="Calibri" w:cs="Calibri"/>
          <w:spacing w:val="-1"/>
          <w:sz w:val="28"/>
          <w:szCs w:val="28"/>
        </w:rPr>
        <w:t>5</w:t>
      </w:r>
      <w:r w:rsidR="00A148CF">
        <w:rPr>
          <w:rFonts w:ascii="Calibri" w:eastAsia="Calibri" w:hAnsi="Calibri" w:cs="Calibri"/>
          <w:sz w:val="28"/>
          <w:szCs w:val="28"/>
        </w:rPr>
        <w:t>. We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c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orr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c</w:t>
      </w:r>
      <w:r w:rsidR="00A148CF">
        <w:rPr>
          <w:rFonts w:ascii="Calibri" w:eastAsia="Calibri" w:hAnsi="Calibri" w:cs="Calibri"/>
          <w:sz w:val="28"/>
          <w:szCs w:val="28"/>
        </w:rPr>
        <w:t>ted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m</w:t>
      </w:r>
      <w:r w:rsidR="00A148CF">
        <w:rPr>
          <w:rFonts w:ascii="Calibri" w:eastAsia="Calibri" w:hAnsi="Calibri" w:cs="Calibri"/>
          <w:sz w:val="28"/>
          <w:szCs w:val="28"/>
        </w:rPr>
        <w:t>i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s</w:t>
      </w:r>
      <w:r w:rsidR="00A148CF">
        <w:rPr>
          <w:rFonts w:ascii="Calibri" w:eastAsia="Calibri" w:hAnsi="Calibri" w:cs="Calibri"/>
          <w:sz w:val="28"/>
          <w:szCs w:val="28"/>
        </w:rPr>
        <w:t>take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s</w:t>
      </w:r>
      <w:r w:rsidR="00A148CF">
        <w:rPr>
          <w:rFonts w:ascii="Calibri" w:eastAsia="Calibri" w:hAnsi="Calibri" w:cs="Calibri"/>
          <w:sz w:val="28"/>
          <w:szCs w:val="28"/>
        </w:rPr>
        <w:t>.</w:t>
      </w: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before="5" w:line="240" w:lineRule="exact"/>
        <w:rPr>
          <w:sz w:val="24"/>
          <w:szCs w:val="24"/>
        </w:rPr>
      </w:pPr>
    </w:p>
    <w:p w:rsidR="00E74433" w:rsidRDefault="00B263FD">
      <w:pPr>
        <w:spacing w:before="4" w:line="320" w:lineRule="exact"/>
        <w:ind w:left="100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112" style="position:absolute;left:0;text-align:left;margin-left:1in;margin-top:45.2pt;width:334.55pt;height:0;z-index:-251678720;mso-position-horizontal-relative:page" coordorigin="1440,904" coordsize="6691,0">
            <v:shape id="_x0000_s1113" style="position:absolute;left:1440;top:904;width:6691;height:0" coordorigin="1440,904" coordsize="6691,0" path="m1440,904r6691,e" filled="f" strokeweight=".32186mm">
              <v:path arrowok="t"/>
            </v:shape>
            <w10:wrap anchorx="page"/>
          </v:group>
        </w:pict>
      </w:r>
      <w:r w:rsidR="00E44037">
        <w:rPr>
          <w:rFonts w:ascii="Calibri" w:eastAsia="Calibri" w:hAnsi="Calibri" w:cs="Calibri"/>
          <w:spacing w:val="-1"/>
          <w:sz w:val="28"/>
          <w:szCs w:val="28"/>
        </w:rPr>
        <w:t>6</w:t>
      </w:r>
      <w:r w:rsidR="00A148CF">
        <w:rPr>
          <w:rFonts w:ascii="Calibri" w:eastAsia="Calibri" w:hAnsi="Calibri" w:cs="Calibri"/>
          <w:sz w:val="28"/>
          <w:szCs w:val="28"/>
        </w:rPr>
        <w:t xml:space="preserve">.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S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o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m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h</w:t>
      </w:r>
      <w:r w:rsidR="00556D46">
        <w:rPr>
          <w:rFonts w:ascii="Calibri" w:eastAsia="Calibri" w:hAnsi="Calibri" w:cs="Calibri"/>
          <w:sz w:val="28"/>
          <w:szCs w:val="28"/>
        </w:rPr>
        <w:t>as</w:t>
      </w:r>
      <w:r w:rsidR="00A148CF">
        <w:rPr>
          <w:rFonts w:ascii="Calibri" w:eastAsia="Calibri" w:hAnsi="Calibri" w:cs="Calibri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s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z w:val="28"/>
          <w:szCs w:val="28"/>
        </w:rPr>
        <w:t>len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i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pacing w:val="-3"/>
          <w:sz w:val="28"/>
          <w:szCs w:val="28"/>
        </w:rPr>
        <w:t>a</w:t>
      </w:r>
      <w:r w:rsidR="00A148CF">
        <w:rPr>
          <w:rFonts w:ascii="Calibri" w:eastAsia="Calibri" w:hAnsi="Calibri" w:cs="Calibri"/>
          <w:sz w:val="28"/>
          <w:szCs w:val="28"/>
        </w:rPr>
        <w:t xml:space="preserve">’s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A148CF">
        <w:rPr>
          <w:rFonts w:ascii="Calibri" w:eastAsia="Calibri" w:hAnsi="Calibri" w:cs="Calibri"/>
          <w:sz w:val="28"/>
          <w:szCs w:val="28"/>
        </w:rPr>
        <w:t>a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ss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r</w:t>
      </w:r>
      <w:r w:rsidR="00A148CF">
        <w:rPr>
          <w:rFonts w:ascii="Calibri" w:eastAsia="Calibri" w:hAnsi="Calibri" w:cs="Calibri"/>
          <w:sz w:val="28"/>
          <w:szCs w:val="28"/>
        </w:rPr>
        <w:t>t.</w:t>
      </w: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before="5" w:line="240" w:lineRule="exact"/>
        <w:rPr>
          <w:sz w:val="24"/>
          <w:szCs w:val="24"/>
        </w:rPr>
      </w:pPr>
    </w:p>
    <w:p w:rsidR="00E74433" w:rsidRDefault="00B263FD">
      <w:pPr>
        <w:spacing w:before="4" w:line="320" w:lineRule="exact"/>
        <w:ind w:left="162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110" style="position:absolute;left:0;text-align:left;margin-left:1in;margin-top:45.35pt;width:355.55pt;height:0;z-index:-251677696;mso-position-horizontal-relative:page" coordorigin="1440,907" coordsize="7111,0">
            <v:shape id="_x0000_s1111" style="position:absolute;left:1440;top:907;width:7111;height:0" coordorigin="1440,907" coordsize="7111,0" path="m1440,907r7111,e" filled="f" strokeweight=".32186mm">
              <v:path arrowok="t"/>
            </v:shape>
            <w10:wrap anchorx="page"/>
          </v:group>
        </w:pict>
      </w:r>
      <w:r w:rsidR="00E44037">
        <w:rPr>
          <w:rFonts w:ascii="Calibri" w:eastAsia="Calibri" w:hAnsi="Calibri" w:cs="Calibri"/>
          <w:spacing w:val="-1"/>
          <w:sz w:val="28"/>
          <w:szCs w:val="28"/>
        </w:rPr>
        <w:t>7</w:t>
      </w:r>
      <w:r w:rsidR="00A148CF">
        <w:rPr>
          <w:rFonts w:ascii="Calibri" w:eastAsia="Calibri" w:hAnsi="Calibri" w:cs="Calibri"/>
          <w:sz w:val="28"/>
          <w:szCs w:val="28"/>
        </w:rPr>
        <w:t xml:space="preserve">. A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m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ch</w:t>
      </w:r>
      <w:r w:rsidR="00A148CF">
        <w:rPr>
          <w:rFonts w:ascii="Calibri" w:eastAsia="Calibri" w:hAnsi="Calibri" w:cs="Calibri"/>
          <w:sz w:val="28"/>
          <w:szCs w:val="28"/>
        </w:rPr>
        <w:t>a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ic is</w:t>
      </w:r>
      <w:r w:rsidR="00A148CF">
        <w:rPr>
          <w:rFonts w:ascii="Calibri" w:eastAsia="Calibri" w:hAnsi="Calibri" w:cs="Calibri"/>
          <w:spacing w:val="-3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A148CF">
        <w:rPr>
          <w:rFonts w:ascii="Calibri" w:eastAsia="Calibri" w:hAnsi="Calibri" w:cs="Calibri"/>
          <w:sz w:val="28"/>
          <w:szCs w:val="28"/>
        </w:rPr>
        <w:t>ai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z w:val="28"/>
          <w:szCs w:val="28"/>
        </w:rPr>
        <w:t>i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g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m</w:t>
      </w:r>
      <w:r w:rsidR="00A148CF">
        <w:rPr>
          <w:rFonts w:ascii="Calibri" w:eastAsia="Calibri" w:hAnsi="Calibri" w:cs="Calibri"/>
          <w:sz w:val="28"/>
          <w:szCs w:val="28"/>
        </w:rPr>
        <w:t>y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c</w:t>
      </w:r>
      <w:r w:rsidR="00A148CF">
        <w:rPr>
          <w:rFonts w:ascii="Calibri" w:eastAsia="Calibri" w:hAnsi="Calibri" w:cs="Calibri"/>
          <w:sz w:val="28"/>
          <w:szCs w:val="28"/>
        </w:rPr>
        <w:t>a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z w:val="28"/>
          <w:szCs w:val="28"/>
        </w:rPr>
        <w:t>.</w:t>
      </w: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before="7" w:line="240" w:lineRule="exact"/>
        <w:rPr>
          <w:sz w:val="24"/>
          <w:szCs w:val="24"/>
        </w:rPr>
      </w:pPr>
    </w:p>
    <w:p w:rsidR="00E74433" w:rsidRDefault="00B263FD">
      <w:pPr>
        <w:spacing w:before="4" w:line="320" w:lineRule="exact"/>
        <w:ind w:left="162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108" style="position:absolute;left:0;text-align:left;margin-left:1in;margin-top:45.2pt;width:369.5pt;height:0;z-index:-251676672;mso-position-horizontal-relative:page" coordorigin="1440,904" coordsize="7390,0">
            <v:shape id="_x0000_s1109" style="position:absolute;left:1440;top:904;width:7390;height:0" coordorigin="1440,904" coordsize="7390,0" path="m1440,904r7390,e" filled="f" strokeweight=".32186mm">
              <v:path arrowok="t"/>
            </v:shape>
            <w10:wrap anchorx="page"/>
          </v:group>
        </w:pict>
      </w:r>
      <w:r w:rsidR="00E44037">
        <w:rPr>
          <w:rFonts w:ascii="Calibri" w:eastAsia="Calibri" w:hAnsi="Calibri" w:cs="Calibri"/>
          <w:spacing w:val="-1"/>
          <w:sz w:val="28"/>
          <w:szCs w:val="28"/>
        </w:rPr>
        <w:t>8</w:t>
      </w:r>
      <w:r w:rsidR="00A148CF">
        <w:rPr>
          <w:rFonts w:ascii="Calibri" w:eastAsia="Calibri" w:hAnsi="Calibri" w:cs="Calibri"/>
          <w:sz w:val="28"/>
          <w:szCs w:val="28"/>
        </w:rPr>
        <w:t>. Do y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z w:val="28"/>
          <w:szCs w:val="28"/>
        </w:rPr>
        <w:t>u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x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c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a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g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o</w:t>
      </w:r>
      <w:r w:rsidR="00A148CF">
        <w:rPr>
          <w:rFonts w:ascii="Calibri" w:eastAsia="Calibri" w:hAnsi="Calibri" w:cs="Calibri"/>
          <w:sz w:val="28"/>
          <w:szCs w:val="28"/>
        </w:rPr>
        <w:t>d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s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u</w:t>
      </w:r>
      <w:r w:rsidR="00A148CF">
        <w:rPr>
          <w:rFonts w:ascii="Calibri" w:eastAsia="Calibri" w:hAnsi="Calibri" w:cs="Calibri"/>
          <w:sz w:val="28"/>
          <w:szCs w:val="28"/>
        </w:rPr>
        <w:t>lt?</w:t>
      </w: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before="5" w:line="240" w:lineRule="exact"/>
        <w:rPr>
          <w:sz w:val="24"/>
          <w:szCs w:val="24"/>
        </w:rPr>
      </w:pPr>
    </w:p>
    <w:p w:rsidR="00E74433" w:rsidRDefault="00B263FD">
      <w:pPr>
        <w:spacing w:before="4" w:line="320" w:lineRule="exact"/>
        <w:ind w:left="100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106" style="position:absolute;left:0;text-align:left;margin-left:1in;margin-top:45.2pt;width:362.55pt;height:0;z-index:-251675648;mso-position-horizontal-relative:page" coordorigin="1440,904" coordsize="7251,0">
            <v:shape id="_x0000_s1107" style="position:absolute;left:1440;top:904;width:7251;height:0" coordorigin="1440,904" coordsize="7251,0" path="m1440,904r7251,e" filled="f" strokeweight=".32186mm">
              <v:path arrowok="t"/>
            </v:shape>
            <w10:wrap anchorx="page"/>
          </v:group>
        </w:pic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10</w:t>
      </w:r>
      <w:r w:rsidR="00A148CF">
        <w:rPr>
          <w:rFonts w:ascii="Calibri" w:eastAsia="Calibri" w:hAnsi="Calibri" w:cs="Calibri"/>
          <w:sz w:val="28"/>
          <w:szCs w:val="28"/>
        </w:rPr>
        <w:t>. 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m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keys 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z w:val="28"/>
          <w:szCs w:val="28"/>
        </w:rPr>
        <w:t xml:space="preserve">ew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s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es at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d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z w:val="28"/>
          <w:szCs w:val="28"/>
        </w:rPr>
        <w:t>g.</w:t>
      </w: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before="5" w:line="240" w:lineRule="exact"/>
        <w:rPr>
          <w:sz w:val="24"/>
          <w:szCs w:val="24"/>
        </w:rPr>
      </w:pPr>
    </w:p>
    <w:p w:rsidR="00E74433" w:rsidRDefault="00B263FD">
      <w:pPr>
        <w:spacing w:before="4" w:line="320" w:lineRule="exact"/>
        <w:ind w:left="100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104" style="position:absolute;left:0;text-align:left;margin-left:1in;margin-top:45.2pt;width:376.45pt;height:0;z-index:-251674624;mso-position-horizontal-relative:page" coordorigin="1440,904" coordsize="7529,0">
            <v:shape id="_x0000_s1105" style="position:absolute;left:1440;top:904;width:7529;height:0" coordorigin="1440,904" coordsize="7529,0" path="m1440,904r7529,e" filled="f" strokeweight=".32186mm">
              <v:path arrowok="t"/>
            </v:shape>
            <w10:wrap anchorx="page"/>
          </v:group>
        </w:pic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11</w:t>
      </w:r>
      <w:r w:rsidR="00A148CF">
        <w:rPr>
          <w:rFonts w:ascii="Calibri" w:eastAsia="Calibri" w:hAnsi="Calibri" w:cs="Calibri"/>
          <w:sz w:val="28"/>
          <w:szCs w:val="28"/>
        </w:rPr>
        <w:t>. 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s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ud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ts</w:t>
      </w:r>
      <w:r w:rsidR="00A148CF">
        <w:rPr>
          <w:rFonts w:ascii="Calibri" w:eastAsia="Calibri" w:hAnsi="Calibri" w:cs="Calibri"/>
          <w:spacing w:val="2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a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wr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i</w:t>
      </w:r>
      <w:r w:rsidR="00A148CF">
        <w:rPr>
          <w:rFonts w:ascii="Calibri" w:eastAsia="Calibri" w:hAnsi="Calibri" w:cs="Calibri"/>
          <w:sz w:val="28"/>
          <w:szCs w:val="28"/>
        </w:rPr>
        <w:t>ti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g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 xml:space="preserve">eir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A148CF">
        <w:rPr>
          <w:rFonts w:ascii="Calibri" w:eastAsia="Calibri" w:hAnsi="Calibri" w:cs="Calibri"/>
          <w:sz w:val="28"/>
          <w:szCs w:val="28"/>
        </w:rPr>
        <w:t>a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z w:val="28"/>
          <w:szCs w:val="28"/>
        </w:rPr>
        <w:t xml:space="preserve">s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ow</w:t>
      </w:r>
      <w:r w:rsidR="00A148CF">
        <w:rPr>
          <w:rFonts w:ascii="Calibri" w:eastAsia="Calibri" w:hAnsi="Calibri" w:cs="Calibri"/>
          <w:sz w:val="28"/>
          <w:szCs w:val="28"/>
        </w:rPr>
        <w:t>.</w:t>
      </w:r>
    </w:p>
    <w:p w:rsidR="008B7EB3" w:rsidRDefault="008B7EB3" w:rsidP="008B7EB3">
      <w:pPr>
        <w:tabs>
          <w:tab w:val="left" w:pos="7725"/>
        </w:tabs>
        <w:spacing w:line="200" w:lineRule="exact"/>
        <w:rPr>
          <w:rFonts w:ascii="Calibri" w:eastAsia="Calibri" w:hAnsi="Calibri" w:cs="Calibri"/>
          <w:spacing w:val="-1"/>
          <w:sz w:val="28"/>
          <w:szCs w:val="28"/>
        </w:rPr>
      </w:pPr>
    </w:p>
    <w:p w:rsidR="008B7EB3" w:rsidRDefault="008B7EB3" w:rsidP="008B7EB3">
      <w:pPr>
        <w:tabs>
          <w:tab w:val="left" w:pos="7725"/>
        </w:tabs>
        <w:rPr>
          <w:rFonts w:ascii="Calibri" w:eastAsia="Calibri" w:hAnsi="Calibri" w:cs="Calibri"/>
          <w:spacing w:val="-1"/>
          <w:sz w:val="28"/>
          <w:szCs w:val="28"/>
        </w:rPr>
      </w:pPr>
    </w:p>
    <w:p w:rsidR="008B7EB3" w:rsidRDefault="008B7EB3" w:rsidP="008B7EB3">
      <w:pPr>
        <w:tabs>
          <w:tab w:val="left" w:pos="7725"/>
        </w:tabs>
        <w:rPr>
          <w:rFonts w:ascii="Calibri" w:eastAsia="Calibri" w:hAnsi="Calibri" w:cs="Calibri"/>
          <w:spacing w:val="-1"/>
          <w:sz w:val="28"/>
          <w:szCs w:val="28"/>
        </w:rPr>
      </w:pPr>
    </w:p>
    <w:p w:rsidR="00E74433" w:rsidRDefault="00B263FD">
      <w:pPr>
        <w:spacing w:before="4" w:line="320" w:lineRule="exact"/>
        <w:ind w:left="100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100" style="position:absolute;left:0;text-align:left;margin-left:1in;margin-top:-14.05pt;width:383.4pt;height:0;z-index:-251672576;mso-position-horizontal-relative:page" coordorigin="1440,-281" coordsize="7668,0">
            <v:shape id="_x0000_s1101" style="position:absolute;left:1440;top:-281;width:7668;height:0" coordorigin="1440,-281" coordsize="7668,0" path="m1440,-281r7668,e" filled="f" strokeweight=".32186mm">
              <v:path arrowok="t"/>
            </v:shape>
            <w10:wrap anchorx="page"/>
          </v:group>
        </w:pict>
      </w:r>
      <w:r w:rsidRPr="00B263FD">
        <w:pict>
          <v:group id="_x0000_s1098" style="position:absolute;left:0;text-align:left;margin-left:1in;margin-top:45.2pt;width:383.4pt;height:0;z-index:-251671552;mso-position-horizontal-relative:page" coordorigin="1440,904" coordsize="7668,0">
            <v:shape id="_x0000_s1099" style="position:absolute;left:1440;top:904;width:7668;height:0" coordorigin="1440,904" coordsize="7668,0" path="m1440,904r7668,e" filled="f" strokeweight=".32186mm">
              <v:path arrowok="t"/>
            </v:shape>
            <w10:wrap anchorx="page"/>
          </v:group>
        </w:pic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1</w:t>
      </w:r>
      <w:r w:rsidR="00E44037">
        <w:rPr>
          <w:rFonts w:ascii="Calibri" w:eastAsia="Calibri" w:hAnsi="Calibri" w:cs="Calibri"/>
          <w:spacing w:val="-1"/>
          <w:sz w:val="28"/>
          <w:szCs w:val="28"/>
        </w:rPr>
        <w:t>2</w:t>
      </w:r>
      <w:r w:rsidR="00A148CF">
        <w:rPr>
          <w:rFonts w:ascii="Calibri" w:eastAsia="Calibri" w:hAnsi="Calibri" w:cs="Calibri"/>
          <w:sz w:val="28"/>
          <w:szCs w:val="28"/>
        </w:rPr>
        <w:t>. 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c</w:t>
      </w:r>
      <w:r w:rsidR="00A148CF">
        <w:rPr>
          <w:rFonts w:ascii="Calibri" w:eastAsia="Calibri" w:hAnsi="Calibri" w:cs="Calibri"/>
          <w:sz w:val="28"/>
          <w:szCs w:val="28"/>
        </w:rPr>
        <w:t>le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z w:val="28"/>
          <w:szCs w:val="28"/>
        </w:rPr>
        <w:t>k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d</w:t>
      </w:r>
      <w:r w:rsidR="00A148CF">
        <w:rPr>
          <w:rFonts w:ascii="Calibri" w:eastAsia="Calibri" w:hAnsi="Calibri" w:cs="Calibri"/>
          <w:sz w:val="28"/>
          <w:szCs w:val="28"/>
        </w:rPr>
        <w:t>id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gi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v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h</w:t>
      </w:r>
      <w:r w:rsidR="00A148CF">
        <w:rPr>
          <w:rFonts w:ascii="Calibri" w:eastAsia="Calibri" w:hAnsi="Calibri" w:cs="Calibri"/>
          <w:sz w:val="28"/>
          <w:szCs w:val="28"/>
        </w:rPr>
        <w:t xml:space="preserve">im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ro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A148CF">
        <w:rPr>
          <w:rFonts w:ascii="Calibri" w:eastAsia="Calibri" w:hAnsi="Calibri" w:cs="Calibri"/>
          <w:sz w:val="28"/>
          <w:szCs w:val="28"/>
        </w:rPr>
        <w:t>er i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fo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r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m</w:t>
      </w:r>
      <w:r w:rsidR="00A148CF">
        <w:rPr>
          <w:rFonts w:ascii="Calibri" w:eastAsia="Calibri" w:hAnsi="Calibri" w:cs="Calibri"/>
          <w:sz w:val="28"/>
          <w:szCs w:val="28"/>
        </w:rPr>
        <w:t>ati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.</w:t>
      </w: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before="5" w:line="240" w:lineRule="exact"/>
        <w:rPr>
          <w:sz w:val="24"/>
          <w:szCs w:val="24"/>
        </w:rPr>
      </w:pPr>
    </w:p>
    <w:p w:rsidR="00E74433" w:rsidRDefault="00E74433">
      <w:pPr>
        <w:spacing w:before="5" w:line="240" w:lineRule="exact"/>
        <w:rPr>
          <w:sz w:val="24"/>
          <w:szCs w:val="24"/>
        </w:rPr>
      </w:pPr>
    </w:p>
    <w:p w:rsidR="00AC691C" w:rsidRDefault="00AC691C">
      <w:pPr>
        <w:spacing w:before="4" w:line="320" w:lineRule="exact"/>
        <w:ind w:left="100"/>
        <w:rPr>
          <w:rFonts w:ascii="Calibri" w:eastAsia="Calibri" w:hAnsi="Calibri" w:cs="Calibri"/>
          <w:spacing w:val="-1"/>
          <w:sz w:val="28"/>
          <w:szCs w:val="28"/>
        </w:rPr>
      </w:pPr>
    </w:p>
    <w:p w:rsidR="00E74433" w:rsidRDefault="00B263FD">
      <w:pPr>
        <w:spacing w:before="4" w:line="320" w:lineRule="exact"/>
        <w:ind w:left="100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094" style="position:absolute;left:0;text-align:left;margin-left:1in;margin-top:45.2pt;width:383.4pt;height:0;z-index:-251669504;mso-position-horizontal-relative:page" coordorigin="1440,904" coordsize="7668,0">
            <v:shape id="_x0000_s1095" style="position:absolute;left:1440;top:904;width:7668;height:0" coordorigin="1440,904" coordsize="7668,0" path="m1440,904r7668,e" filled="f" strokeweight=".32186mm">
              <v:path arrowok="t"/>
            </v:shape>
            <w10:wrap anchorx="page"/>
          </v:group>
        </w:pic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1</w:t>
      </w:r>
      <w:r w:rsidR="00E44037">
        <w:rPr>
          <w:rFonts w:ascii="Calibri" w:eastAsia="Calibri" w:hAnsi="Calibri" w:cs="Calibri"/>
          <w:spacing w:val="-1"/>
          <w:sz w:val="28"/>
          <w:szCs w:val="28"/>
        </w:rPr>
        <w:t>3</w:t>
      </w:r>
      <w:r w:rsidR="00A148CF">
        <w:rPr>
          <w:rFonts w:ascii="Calibri" w:eastAsia="Calibri" w:hAnsi="Calibri" w:cs="Calibri"/>
          <w:sz w:val="28"/>
          <w:szCs w:val="28"/>
        </w:rPr>
        <w:t>. Ma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y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s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ud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ts</w:t>
      </w:r>
      <w:r w:rsidR="00A148CF">
        <w:rPr>
          <w:rFonts w:ascii="Calibri" w:eastAsia="Calibri" w:hAnsi="Calibri" w:cs="Calibri"/>
          <w:spacing w:val="2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a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s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u</w:t>
      </w:r>
      <w:r w:rsidR="00A148CF">
        <w:rPr>
          <w:rFonts w:ascii="Calibri" w:eastAsia="Calibri" w:hAnsi="Calibri" w:cs="Calibri"/>
          <w:sz w:val="28"/>
          <w:szCs w:val="28"/>
        </w:rPr>
        <w:t>ti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g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s</w:t>
      </w:r>
      <w:r w:rsidR="00A148CF">
        <w:rPr>
          <w:rFonts w:ascii="Calibri" w:eastAsia="Calibri" w:hAnsi="Calibri" w:cs="Calibri"/>
          <w:sz w:val="28"/>
          <w:szCs w:val="28"/>
        </w:rPr>
        <w:t>l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o</w:t>
      </w:r>
      <w:r w:rsidR="00A148CF">
        <w:rPr>
          <w:rFonts w:ascii="Calibri" w:eastAsia="Calibri" w:hAnsi="Calibri" w:cs="Calibri"/>
          <w:sz w:val="28"/>
          <w:szCs w:val="28"/>
        </w:rPr>
        <w:t>ga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 xml:space="preserve">s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u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s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i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d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bu</w:t>
      </w:r>
      <w:r w:rsidR="00A148CF">
        <w:rPr>
          <w:rFonts w:ascii="Calibri" w:eastAsia="Calibri" w:hAnsi="Calibri" w:cs="Calibri"/>
          <w:sz w:val="28"/>
          <w:szCs w:val="28"/>
        </w:rPr>
        <w:t>il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d</w:t>
      </w:r>
      <w:r w:rsidR="00A148CF">
        <w:rPr>
          <w:rFonts w:ascii="Calibri" w:eastAsia="Calibri" w:hAnsi="Calibri" w:cs="Calibri"/>
          <w:sz w:val="28"/>
          <w:szCs w:val="28"/>
        </w:rPr>
        <w:t>i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g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.</w:t>
      </w: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before="5" w:line="240" w:lineRule="exact"/>
        <w:rPr>
          <w:sz w:val="24"/>
          <w:szCs w:val="24"/>
        </w:rPr>
      </w:pPr>
    </w:p>
    <w:p w:rsidR="00E74433" w:rsidRDefault="00B263FD">
      <w:pPr>
        <w:spacing w:before="4" w:line="320" w:lineRule="exact"/>
        <w:ind w:left="162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092" style="position:absolute;left:0;text-align:left;margin-left:1in;margin-top:45.35pt;width:390.35pt;height:0;z-index:-251668480;mso-position-horizontal-relative:page" coordorigin="1440,907" coordsize="7807,0">
            <v:shape id="_x0000_s1093" style="position:absolute;left:1440;top:907;width:7807;height:0" coordorigin="1440,907" coordsize="7807,0" path="m1440,907r7807,e" filled="f" strokeweight=".32186mm">
              <v:path arrowok="t"/>
            </v:shape>
            <w10:wrap anchorx="page"/>
          </v:group>
        </w:pic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1</w:t>
      </w:r>
      <w:r w:rsidR="00E44037">
        <w:rPr>
          <w:rFonts w:ascii="Calibri" w:eastAsia="Calibri" w:hAnsi="Calibri" w:cs="Calibri"/>
          <w:spacing w:val="-1"/>
          <w:sz w:val="28"/>
          <w:szCs w:val="28"/>
        </w:rPr>
        <w:t>4</w:t>
      </w:r>
      <w:r w:rsidR="00A148CF">
        <w:rPr>
          <w:rFonts w:ascii="Calibri" w:eastAsia="Calibri" w:hAnsi="Calibri" w:cs="Calibri"/>
          <w:sz w:val="28"/>
          <w:szCs w:val="28"/>
        </w:rPr>
        <w:t xml:space="preserve">.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A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il al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w</w:t>
      </w:r>
      <w:r w:rsidR="00A148CF">
        <w:rPr>
          <w:rFonts w:ascii="Calibri" w:eastAsia="Calibri" w:hAnsi="Calibri" w:cs="Calibri"/>
          <w:spacing w:val="-3"/>
          <w:sz w:val="28"/>
          <w:szCs w:val="28"/>
        </w:rPr>
        <w:t>a</w:t>
      </w:r>
      <w:r w:rsidR="00A148CF">
        <w:rPr>
          <w:rFonts w:ascii="Calibri" w:eastAsia="Calibri" w:hAnsi="Calibri" w:cs="Calibri"/>
          <w:sz w:val="28"/>
          <w:szCs w:val="28"/>
        </w:rPr>
        <w:t xml:space="preserve">ys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el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A148CF">
        <w:rPr>
          <w:rFonts w:ascii="Calibri" w:eastAsia="Calibri" w:hAnsi="Calibri" w:cs="Calibri"/>
          <w:sz w:val="28"/>
          <w:szCs w:val="28"/>
        </w:rPr>
        <w:t>s 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oo</w:t>
      </w:r>
      <w:r w:rsidR="00A148CF">
        <w:rPr>
          <w:rFonts w:ascii="Calibri" w:eastAsia="Calibri" w:hAnsi="Calibri" w:cs="Calibri"/>
          <w:sz w:val="28"/>
          <w:szCs w:val="28"/>
        </w:rPr>
        <w:t>r</w:t>
      </w:r>
      <w:r w:rsidR="00A148CF">
        <w:rPr>
          <w:rFonts w:ascii="Calibri" w:eastAsia="Calibri" w:hAnsi="Calibri" w:cs="Calibri"/>
          <w:spacing w:val="-3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n</w:t>
      </w:r>
      <w:r w:rsidR="00A148CF">
        <w:rPr>
          <w:rFonts w:ascii="Calibri" w:eastAsia="Calibri" w:hAnsi="Calibri" w:cs="Calibri"/>
          <w:sz w:val="28"/>
          <w:szCs w:val="28"/>
        </w:rPr>
        <w:t>eig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hb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u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rs</w:t>
      </w:r>
      <w:r w:rsidR="00A148CF">
        <w:rPr>
          <w:rFonts w:ascii="Calibri" w:eastAsia="Calibri" w:hAnsi="Calibri" w:cs="Calibri"/>
          <w:sz w:val="28"/>
          <w:szCs w:val="28"/>
        </w:rPr>
        <w:t>.</w:t>
      </w: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before="7" w:line="240" w:lineRule="exact"/>
        <w:rPr>
          <w:sz w:val="24"/>
          <w:szCs w:val="24"/>
        </w:rPr>
      </w:pPr>
    </w:p>
    <w:p w:rsidR="00E74433" w:rsidRDefault="00E74433">
      <w:pPr>
        <w:spacing w:before="5" w:line="240" w:lineRule="exact"/>
        <w:rPr>
          <w:sz w:val="24"/>
          <w:szCs w:val="24"/>
        </w:rPr>
      </w:pPr>
    </w:p>
    <w:p w:rsidR="00E74433" w:rsidRDefault="00B263FD">
      <w:pPr>
        <w:spacing w:before="4" w:line="320" w:lineRule="exact"/>
        <w:ind w:left="100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088" style="position:absolute;left:0;text-align:left;margin-left:1in;margin-top:45.2pt;width:327.6pt;height:0;z-index:-251666432;mso-position-horizontal-relative:page" coordorigin="1440,904" coordsize="6552,0">
            <v:shape id="_x0000_s1089" style="position:absolute;left:1440;top:904;width:6552;height:0" coordorigin="1440,904" coordsize="6552,0" path="m1440,904r6552,e" filled="f" strokeweight=".32186mm">
              <v:path arrowok="t"/>
            </v:shape>
            <w10:wrap anchorx="page"/>
          </v:group>
        </w:pic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1</w:t>
      </w:r>
      <w:r w:rsidR="00E44037">
        <w:rPr>
          <w:rFonts w:ascii="Calibri" w:eastAsia="Calibri" w:hAnsi="Calibri" w:cs="Calibri"/>
          <w:spacing w:val="-1"/>
          <w:sz w:val="28"/>
          <w:szCs w:val="28"/>
        </w:rPr>
        <w:t>5</w:t>
      </w:r>
      <w:r w:rsidR="00A148CF">
        <w:rPr>
          <w:rFonts w:ascii="Calibri" w:eastAsia="Calibri" w:hAnsi="Calibri" w:cs="Calibri"/>
          <w:sz w:val="28"/>
          <w:szCs w:val="28"/>
        </w:rPr>
        <w:t>. He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gave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m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a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b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oo</w:t>
      </w:r>
      <w:r w:rsidR="00A148CF">
        <w:rPr>
          <w:rFonts w:ascii="Calibri" w:eastAsia="Calibri" w:hAnsi="Calibri" w:cs="Calibri"/>
          <w:sz w:val="28"/>
          <w:szCs w:val="28"/>
        </w:rPr>
        <w:t>k.</w:t>
      </w: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before="5" w:line="240" w:lineRule="exact"/>
        <w:rPr>
          <w:sz w:val="24"/>
          <w:szCs w:val="24"/>
        </w:rPr>
      </w:pPr>
    </w:p>
    <w:p w:rsidR="00E74433" w:rsidRDefault="00E74433">
      <w:pPr>
        <w:spacing w:before="5" w:line="240" w:lineRule="exact"/>
        <w:rPr>
          <w:sz w:val="24"/>
          <w:szCs w:val="24"/>
        </w:rPr>
      </w:pPr>
    </w:p>
    <w:p w:rsidR="00E74433" w:rsidRDefault="00B263FD">
      <w:pPr>
        <w:spacing w:before="4" w:line="320" w:lineRule="exact"/>
        <w:ind w:left="100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080" style="position:absolute;left:0;text-align:left;margin-left:1in;margin-top:45.2pt;width:257.9pt;height:0;z-index:-251662336;mso-position-horizontal-relative:page" coordorigin="1440,904" coordsize="5158,0">
            <v:shape id="_x0000_s1081" style="position:absolute;left:1440;top:904;width:5158;height:0" coordorigin="1440,904" coordsize="5158,0" path="m1440,904r5158,e" filled="f" strokeweight=".32186mm">
              <v:path arrowok="t"/>
            </v:shape>
            <w10:wrap anchorx="page"/>
          </v:group>
        </w:pict>
      </w:r>
      <w:r w:rsidR="00D60851">
        <w:rPr>
          <w:rFonts w:ascii="Calibri" w:eastAsia="Calibri" w:hAnsi="Calibri" w:cs="Calibri"/>
          <w:spacing w:val="-1"/>
          <w:sz w:val="28"/>
          <w:szCs w:val="28"/>
        </w:rPr>
        <w:t>16</w:t>
      </w:r>
      <w:r w:rsidR="00A148CF">
        <w:rPr>
          <w:rFonts w:ascii="Calibri" w:eastAsia="Calibri" w:hAnsi="Calibri" w:cs="Calibri"/>
          <w:sz w:val="28"/>
          <w:szCs w:val="28"/>
        </w:rPr>
        <w:t xml:space="preserve">.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pacing w:val="-3"/>
          <w:sz w:val="28"/>
          <w:szCs w:val="28"/>
        </w:rPr>
        <w:t>a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hu</w:t>
      </w:r>
      <w:r w:rsidR="00A148CF">
        <w:rPr>
          <w:rFonts w:ascii="Calibri" w:eastAsia="Calibri" w:hAnsi="Calibri" w:cs="Calibri"/>
          <w:sz w:val="28"/>
          <w:szCs w:val="28"/>
        </w:rPr>
        <w:t>l</w:t>
      </w:r>
      <w:r w:rsidR="00A148CF">
        <w:rPr>
          <w:rFonts w:ascii="Calibri" w:eastAsia="Calibri" w:hAnsi="Calibri" w:cs="Calibri"/>
          <w:spacing w:val="2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c</w:t>
      </w:r>
      <w:r w:rsidR="00A148CF">
        <w:rPr>
          <w:rFonts w:ascii="Calibri" w:eastAsia="Calibri" w:hAnsi="Calibri" w:cs="Calibri"/>
          <w:sz w:val="28"/>
          <w:szCs w:val="28"/>
        </w:rPr>
        <w:t xml:space="preserve">an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p</w:t>
      </w:r>
      <w:r w:rsidR="00A148CF">
        <w:rPr>
          <w:rFonts w:ascii="Calibri" w:eastAsia="Calibri" w:hAnsi="Calibri" w:cs="Calibri"/>
          <w:sz w:val="28"/>
          <w:szCs w:val="28"/>
        </w:rPr>
        <w:t>lay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g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u</w:t>
      </w:r>
      <w:r w:rsidR="00A148CF">
        <w:rPr>
          <w:rFonts w:ascii="Calibri" w:eastAsia="Calibri" w:hAnsi="Calibri" w:cs="Calibri"/>
          <w:sz w:val="28"/>
          <w:szCs w:val="28"/>
        </w:rPr>
        <w:t>ita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z w:val="28"/>
          <w:szCs w:val="28"/>
        </w:rPr>
        <w:t>.</w:t>
      </w: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line="200" w:lineRule="exact"/>
      </w:pPr>
    </w:p>
    <w:p w:rsidR="00E74433" w:rsidRDefault="00E74433">
      <w:pPr>
        <w:spacing w:before="5" w:line="240" w:lineRule="exact"/>
        <w:rPr>
          <w:sz w:val="24"/>
          <w:szCs w:val="24"/>
        </w:rPr>
      </w:pPr>
    </w:p>
    <w:p w:rsidR="00E44037" w:rsidRDefault="00B263FD">
      <w:pPr>
        <w:spacing w:before="4"/>
        <w:ind w:left="100"/>
        <w:rPr>
          <w:rFonts w:ascii="Calibri" w:eastAsia="Calibri" w:hAnsi="Calibri" w:cs="Calibri"/>
          <w:sz w:val="28"/>
          <w:szCs w:val="28"/>
        </w:rPr>
      </w:pPr>
      <w:r w:rsidRPr="00B263FD">
        <w:pict>
          <v:group id="_x0000_s1078" style="position:absolute;left:0;text-align:left;margin-left:1in;margin-top:45.2pt;width:237pt;height:0;z-index:-251661312;mso-position-horizontal-relative:page" coordorigin="1440,904" coordsize="4740,0">
            <v:shape id="_x0000_s1079" style="position:absolute;left:1440;top:904;width:4740;height:0" coordorigin="1440,904" coordsize="4740,0" path="m1440,904r4740,e" filled="f" strokeweight=".32186mm">
              <v:path arrowok="t"/>
            </v:shape>
            <w10:wrap anchorx="page"/>
          </v:group>
        </w:pict>
      </w:r>
      <w:r w:rsidR="00D60851">
        <w:rPr>
          <w:rFonts w:ascii="Calibri" w:eastAsia="Calibri" w:hAnsi="Calibri" w:cs="Calibri"/>
          <w:spacing w:val="-1"/>
          <w:sz w:val="28"/>
          <w:szCs w:val="28"/>
        </w:rPr>
        <w:t>17</w:t>
      </w:r>
      <w:r w:rsidR="00A148CF">
        <w:rPr>
          <w:rFonts w:ascii="Calibri" w:eastAsia="Calibri" w:hAnsi="Calibri" w:cs="Calibri"/>
          <w:sz w:val="28"/>
          <w:szCs w:val="28"/>
        </w:rPr>
        <w:t xml:space="preserve">. 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R</w:t>
      </w:r>
      <w:r w:rsidR="00A148CF">
        <w:rPr>
          <w:rFonts w:ascii="Calibri" w:eastAsia="Calibri" w:hAnsi="Calibri" w:cs="Calibri"/>
          <w:spacing w:val="-2"/>
          <w:sz w:val="28"/>
          <w:szCs w:val="28"/>
        </w:rPr>
        <w:t>o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it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 xml:space="preserve"> mu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s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c</w:t>
      </w:r>
      <w:r w:rsidR="00A148CF">
        <w:rPr>
          <w:rFonts w:ascii="Calibri" w:eastAsia="Calibri" w:hAnsi="Calibri" w:cs="Calibri"/>
          <w:sz w:val="28"/>
          <w:szCs w:val="28"/>
        </w:rPr>
        <w:t>l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os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-4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z w:val="28"/>
          <w:szCs w:val="28"/>
        </w:rPr>
        <w:t>t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h</w:t>
      </w:r>
      <w:r w:rsidR="00A148CF">
        <w:rPr>
          <w:rFonts w:ascii="Calibri" w:eastAsia="Calibri" w:hAnsi="Calibri" w:cs="Calibri"/>
          <w:sz w:val="28"/>
          <w:szCs w:val="28"/>
        </w:rPr>
        <w:t>e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 xml:space="preserve"> </w:t>
      </w:r>
      <w:r w:rsidR="00A148CF">
        <w:rPr>
          <w:rFonts w:ascii="Calibri" w:eastAsia="Calibri" w:hAnsi="Calibri" w:cs="Calibri"/>
          <w:spacing w:val="-1"/>
          <w:sz w:val="28"/>
          <w:szCs w:val="28"/>
        </w:rPr>
        <w:t>d</w:t>
      </w:r>
      <w:r w:rsidR="00A148CF">
        <w:rPr>
          <w:rFonts w:ascii="Calibri" w:eastAsia="Calibri" w:hAnsi="Calibri" w:cs="Calibri"/>
          <w:spacing w:val="1"/>
          <w:sz w:val="28"/>
          <w:szCs w:val="28"/>
        </w:rPr>
        <w:t>oor</w:t>
      </w:r>
      <w:r w:rsidR="00A148CF">
        <w:rPr>
          <w:rFonts w:ascii="Calibri" w:eastAsia="Calibri" w:hAnsi="Calibri" w:cs="Calibri"/>
          <w:sz w:val="28"/>
          <w:szCs w:val="28"/>
        </w:rPr>
        <w:t>.</w:t>
      </w:r>
    </w:p>
    <w:p w:rsidR="00E44037" w:rsidRDefault="00E44037" w:rsidP="00E44037">
      <w:pPr>
        <w:rPr>
          <w:rFonts w:ascii="Calibri" w:eastAsia="Calibri" w:hAnsi="Calibri" w:cs="Calibri"/>
          <w:sz w:val="28"/>
          <w:szCs w:val="28"/>
        </w:rPr>
      </w:pPr>
    </w:p>
    <w:p w:rsidR="00E44037" w:rsidRDefault="00E44037" w:rsidP="00E44037">
      <w:pPr>
        <w:jc w:val="center"/>
        <w:rPr>
          <w:rFonts w:ascii="Calibri" w:eastAsia="Calibri" w:hAnsi="Calibri" w:cs="Calibri"/>
          <w:sz w:val="28"/>
          <w:szCs w:val="28"/>
        </w:rPr>
      </w:pPr>
    </w:p>
    <w:p w:rsidR="00E74433" w:rsidRDefault="00D60851" w:rsidP="00E44037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18</w:t>
      </w:r>
      <w:r w:rsidR="00E44037">
        <w:rPr>
          <w:rFonts w:ascii="Calibri" w:eastAsia="Calibri" w:hAnsi="Calibri" w:cs="Calibri"/>
          <w:sz w:val="28"/>
          <w:szCs w:val="28"/>
        </w:rPr>
        <w:t>. She has leant Marathi early in her age.</w:t>
      </w:r>
    </w:p>
    <w:p w:rsidR="00D60851" w:rsidRDefault="00D60851" w:rsidP="00E44037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__________________________________________________________</w:t>
      </w:r>
    </w:p>
    <w:p w:rsidR="00D60851" w:rsidRDefault="00D60851" w:rsidP="00E44037">
      <w:pPr>
        <w:rPr>
          <w:rFonts w:ascii="Calibri" w:eastAsia="Calibri" w:hAnsi="Calibri" w:cs="Calibri"/>
          <w:sz w:val="28"/>
          <w:szCs w:val="28"/>
        </w:rPr>
      </w:pPr>
    </w:p>
    <w:p w:rsidR="00D60851" w:rsidRDefault="00D60851" w:rsidP="00E44037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19. We did not help needy people.</w:t>
      </w:r>
    </w:p>
    <w:p w:rsidR="00D60851" w:rsidRDefault="00D60851" w:rsidP="00E44037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___________________________________________________________</w:t>
      </w:r>
    </w:p>
    <w:p w:rsidR="00E44037" w:rsidRDefault="00D60851" w:rsidP="00D60851">
      <w:pPr>
        <w:tabs>
          <w:tab w:val="left" w:pos="8445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ab/>
      </w:r>
    </w:p>
    <w:p w:rsidR="00D60851" w:rsidRDefault="00D60851" w:rsidP="00D60851">
      <w:pPr>
        <w:tabs>
          <w:tab w:val="left" w:pos="8445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20. Juned got the first rank last year.</w:t>
      </w:r>
    </w:p>
    <w:p w:rsidR="00D60851" w:rsidRDefault="00D60851" w:rsidP="00D60851">
      <w:pPr>
        <w:tabs>
          <w:tab w:val="left" w:pos="8445"/>
        </w:tabs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__________________________________________________________</w:t>
      </w:r>
    </w:p>
    <w:p w:rsidR="00D60851" w:rsidRDefault="00D60851" w:rsidP="00E44037">
      <w:pPr>
        <w:jc w:val="center"/>
        <w:rPr>
          <w:rFonts w:ascii="Calibri" w:eastAsia="Calibri" w:hAnsi="Calibri" w:cs="Calibri"/>
          <w:b/>
          <w:sz w:val="28"/>
          <w:szCs w:val="28"/>
          <w:u w:val="single"/>
        </w:rPr>
      </w:pPr>
    </w:p>
    <w:p w:rsidR="00D60851" w:rsidRDefault="00D60851" w:rsidP="00E44037">
      <w:pPr>
        <w:jc w:val="center"/>
        <w:rPr>
          <w:rFonts w:ascii="Calibri" w:eastAsia="Calibri" w:hAnsi="Calibri" w:cs="Calibri"/>
          <w:b/>
          <w:sz w:val="28"/>
          <w:szCs w:val="28"/>
          <w:u w:val="single"/>
        </w:rPr>
      </w:pPr>
    </w:p>
    <w:p w:rsidR="00E44037" w:rsidRDefault="00D60851" w:rsidP="00D60851">
      <w:pPr>
        <w:jc w:val="center"/>
        <w:rPr>
          <w:b/>
          <w:sz w:val="32"/>
          <w:szCs w:val="32"/>
          <w:u w:val="single"/>
        </w:rPr>
      </w:pPr>
      <w:r w:rsidRPr="00D60851">
        <w:rPr>
          <w:b/>
          <w:sz w:val="32"/>
          <w:szCs w:val="32"/>
          <w:u w:val="single"/>
        </w:rPr>
        <w:t>BEST OF LUC</w:t>
      </w:r>
      <w:r w:rsidR="00D83B8F">
        <w:rPr>
          <w:b/>
          <w:sz w:val="32"/>
          <w:szCs w:val="32"/>
          <w:u w:val="single"/>
        </w:rPr>
        <w:t>K</w:t>
      </w:r>
    </w:p>
    <w:p w:rsidR="00D83B8F" w:rsidRDefault="00D83B8F" w:rsidP="00D60851">
      <w:pPr>
        <w:jc w:val="center"/>
        <w:rPr>
          <w:b/>
          <w:sz w:val="32"/>
          <w:szCs w:val="32"/>
          <w:u w:val="single"/>
        </w:rPr>
      </w:pPr>
    </w:p>
    <w:p w:rsidR="00D83B8F" w:rsidRDefault="00D83B8F" w:rsidP="00D83B8F">
      <w:pPr>
        <w:spacing w:before="4" w:line="320" w:lineRule="exact"/>
        <w:ind w:left="100"/>
      </w:pPr>
    </w:p>
    <w:sectPr w:rsidR="00D83B8F" w:rsidSect="00556D46">
      <w:headerReference w:type="default" r:id="rId7"/>
      <w:footerReference w:type="default" r:id="rId8"/>
      <w:pgSz w:w="12240" w:h="15840"/>
      <w:pgMar w:top="500" w:right="1720" w:bottom="280" w:left="1340" w:header="237" w:footer="117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48E1" w:rsidRDefault="00C548E1" w:rsidP="00E74433">
      <w:r>
        <w:separator/>
      </w:r>
    </w:p>
  </w:endnote>
  <w:endnote w:type="continuationSeparator" w:id="1">
    <w:p w:rsidR="00C548E1" w:rsidRDefault="00C548E1" w:rsidP="00E744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4433" w:rsidRDefault="00E74433">
    <w:pPr>
      <w:spacing w:line="0" w:lineRule="atLeast"/>
      <w:rPr>
        <w:sz w:val="0"/>
        <w:szCs w:val="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48E1" w:rsidRDefault="00C548E1" w:rsidP="00E74433">
      <w:r>
        <w:separator/>
      </w:r>
    </w:p>
  </w:footnote>
  <w:footnote w:type="continuationSeparator" w:id="1">
    <w:p w:rsidR="00C548E1" w:rsidRDefault="00C548E1" w:rsidP="00E744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4433" w:rsidRDefault="00B263FD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71pt;margin-top:10.85pt;width:148.6pt;height:16.05pt;z-index:-251656704;mso-position-horizontal-relative:page;mso-position-vertical-relative:page" filled="f" stroked="f">
          <v:textbox inset="0,0,0,0">
            <w:txbxContent>
              <w:p w:rsidR="00E74433" w:rsidRPr="00D83B8F" w:rsidRDefault="00E74433" w:rsidP="00D83B8F">
                <w:pPr>
                  <w:rPr>
                    <w:rFonts w:eastAsia="Calibri"/>
                    <w:szCs w:val="28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A4BAC"/>
    <w:multiLevelType w:val="multilevel"/>
    <w:tmpl w:val="C0BC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E74433"/>
    <w:rsid w:val="00100C69"/>
    <w:rsid w:val="00284132"/>
    <w:rsid w:val="002A1750"/>
    <w:rsid w:val="004F7161"/>
    <w:rsid w:val="00556D46"/>
    <w:rsid w:val="00661D5A"/>
    <w:rsid w:val="008B7EB3"/>
    <w:rsid w:val="00A148CF"/>
    <w:rsid w:val="00AA3581"/>
    <w:rsid w:val="00AC691C"/>
    <w:rsid w:val="00B263FD"/>
    <w:rsid w:val="00C548E1"/>
    <w:rsid w:val="00CC0CD7"/>
    <w:rsid w:val="00D60851"/>
    <w:rsid w:val="00D83B8F"/>
    <w:rsid w:val="00E44037"/>
    <w:rsid w:val="00E744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E440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4037"/>
  </w:style>
  <w:style w:type="paragraph" w:styleId="Footer">
    <w:name w:val="footer"/>
    <w:basedOn w:val="Normal"/>
    <w:link w:val="FooterChar"/>
    <w:uiPriority w:val="99"/>
    <w:semiHidden/>
    <w:unhideWhenUsed/>
    <w:rsid w:val="00E440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403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13934</cp:lastModifiedBy>
  <cp:revision>33</cp:revision>
  <dcterms:created xsi:type="dcterms:W3CDTF">2022-12-22T07:31:00Z</dcterms:created>
  <dcterms:modified xsi:type="dcterms:W3CDTF">2022-12-22T07:57:00Z</dcterms:modified>
</cp:coreProperties>
</file>